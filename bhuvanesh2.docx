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04E" w:rsidRDefault="003B46CA">
      <w:pPr>
        <w:rPr>
          <w:rFonts w:ascii="Arial Black" w:hAnsi="Arial Black"/>
          <w:b/>
          <w:sz w:val="36"/>
          <w:szCs w:val="36"/>
          <w:u w:val="single"/>
          <w:lang w:val="en-GB"/>
        </w:rPr>
      </w:pPr>
      <w:r w:rsidRPr="003B46CA">
        <w:rPr>
          <w:rFonts w:ascii="Arial Black" w:hAnsi="Arial Black"/>
          <w:b/>
          <w:sz w:val="36"/>
          <w:szCs w:val="36"/>
          <w:u w:val="single"/>
          <w:lang w:val="en-GB"/>
        </w:rPr>
        <w:t>1.anagram</w:t>
      </w:r>
    </w:p>
    <w:p w:rsidR="003B46CA" w:rsidRDefault="003B46CA">
      <w:pPr>
        <w:rPr>
          <w:rFonts w:ascii="Arial Black" w:hAnsi="Arial Black"/>
          <w:b/>
          <w:sz w:val="36"/>
          <w:szCs w:val="36"/>
          <w:u w:val="single"/>
          <w:lang w:val="en-GB"/>
        </w:rPr>
      </w:pP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import </w:t>
      </w:r>
      <w:proofErr w:type="spellStart"/>
      <w:proofErr w:type="gram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java.util</w:t>
      </w:r>
      <w:proofErr w:type="gram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.Arrays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public class Main {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public static void main(</w:t>
      </w:r>
      <w:proofErr w:type="gram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String[</w:t>
      </w:r>
      <w:proofErr w:type="gram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]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args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) {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String str1 = "listen";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String str2 = "silent";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str1 = str1.toLowerCase();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str2 = str2.toLowerCase();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</w:t>
      </w:r>
      <w:proofErr w:type="gram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char[</w:t>
      </w:r>
      <w:proofErr w:type="gram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] a = str1.toCharArray();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</w:t>
      </w:r>
      <w:proofErr w:type="gram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char[</w:t>
      </w:r>
      <w:proofErr w:type="gram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] b = str2.toCharArray();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Arrays.sort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(a);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Arrays.sort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(b);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if (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Arrays.equals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(a, b)) {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   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System.out.println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("Anagram");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} else {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   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System.out.println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("Not an Anagram");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}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}</w:t>
      </w:r>
    </w:p>
    <w:p w:rsid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}</w:t>
      </w:r>
    </w:p>
    <w:p w:rsidR="003B46CA" w:rsidRDefault="003B46CA" w:rsidP="003B46CA">
      <w:pPr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Default="003B46CA" w:rsidP="003B46CA">
      <w:pPr>
        <w:rPr>
          <w:rFonts w:ascii="Bookman Old Style" w:hAnsi="Bookman Old Style" w:cstheme="majorHAnsi"/>
          <w:b/>
          <w:sz w:val="36"/>
          <w:szCs w:val="36"/>
          <w:lang w:val="en-GB"/>
        </w:rPr>
      </w:pPr>
      <w:r w:rsidRPr="003B46CA">
        <w:rPr>
          <w:rFonts w:ascii="Bookman Old Style" w:hAnsi="Bookman Old Style" w:cstheme="majorHAnsi"/>
          <w:b/>
          <w:sz w:val="36"/>
          <w:szCs w:val="36"/>
          <w:lang w:val="en-GB"/>
        </w:rPr>
        <w:t>Output:</w:t>
      </w:r>
    </w:p>
    <w:p w:rsidR="003B46CA" w:rsidRPr="003B46CA" w:rsidRDefault="003B46CA" w:rsidP="003B46CA">
      <w:pPr>
        <w:rPr>
          <w:rFonts w:ascii="Bookman Old Style" w:hAnsi="Bookman Old Style" w:cstheme="majorHAnsi"/>
          <w:b/>
          <w:sz w:val="36"/>
          <w:szCs w:val="36"/>
          <w:lang w:val="en-GB"/>
        </w:rPr>
      </w:pPr>
    </w:p>
    <w:p w:rsidR="003B46CA" w:rsidRDefault="003B46CA" w:rsidP="003B46CA">
      <w:pPr>
        <w:rPr>
          <w:rFonts w:asciiTheme="majorHAnsi" w:hAnsiTheme="majorHAnsi" w:cstheme="majorHAnsi"/>
          <w:b/>
          <w:sz w:val="36"/>
          <w:szCs w:val="36"/>
          <w:lang w:val="en-GB"/>
        </w:rPr>
      </w:pPr>
      <w:r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             Anagram</w:t>
      </w:r>
    </w:p>
    <w:p w:rsidR="003B46CA" w:rsidRPr="003B46CA" w:rsidRDefault="003B46CA" w:rsidP="003B46CA">
      <w:pPr>
        <w:rPr>
          <w:rFonts w:ascii="Arial Black" w:hAnsi="Arial Black" w:cstheme="majorHAnsi"/>
          <w:b/>
          <w:sz w:val="36"/>
          <w:szCs w:val="36"/>
          <w:u w:val="single"/>
          <w:lang w:val="en-GB"/>
        </w:rPr>
      </w:pPr>
      <w:r w:rsidRPr="003B46CA">
        <w:rPr>
          <w:rFonts w:ascii="Arial Black" w:hAnsi="Arial Black" w:cstheme="majorHAnsi"/>
          <w:b/>
          <w:sz w:val="36"/>
          <w:szCs w:val="36"/>
          <w:u w:val="single"/>
          <w:lang w:val="en-GB"/>
        </w:rPr>
        <w:lastRenderedPageBreak/>
        <w:t>2.string frequency</w:t>
      </w:r>
    </w:p>
    <w:p w:rsidR="003B46CA" w:rsidRDefault="003B46CA" w:rsidP="003B46CA">
      <w:pPr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public class Main {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public static void main(</w:t>
      </w:r>
      <w:proofErr w:type="gram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String[</w:t>
      </w:r>
      <w:proofErr w:type="gram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]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args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) {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String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str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= "programming";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for (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int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= 0;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&lt; </w:t>
      </w:r>
      <w:proofErr w:type="spellStart"/>
      <w:proofErr w:type="gram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str.length</w:t>
      </w:r>
      <w:proofErr w:type="spellEnd"/>
      <w:proofErr w:type="gram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();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++) {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   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int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count = 0;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    for (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int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j = 0; j &lt; </w:t>
      </w:r>
      <w:proofErr w:type="spellStart"/>
      <w:proofErr w:type="gram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str.length</w:t>
      </w:r>
      <w:proofErr w:type="spellEnd"/>
      <w:proofErr w:type="gram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();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j++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) {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        if (</w:t>
      </w:r>
      <w:proofErr w:type="spellStart"/>
      <w:proofErr w:type="gram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str.charAt</w:t>
      </w:r>
      <w:proofErr w:type="spellEnd"/>
      <w:proofErr w:type="gram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(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) ==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str.charAt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(j)) {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            count++;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        }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    }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    if (</w:t>
      </w:r>
      <w:proofErr w:type="spellStart"/>
      <w:proofErr w:type="gram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str.indexOf</w:t>
      </w:r>
      <w:proofErr w:type="spellEnd"/>
      <w:proofErr w:type="gram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(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str.charAt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(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)) ==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) {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       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System.out.println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(</w:t>
      </w:r>
      <w:proofErr w:type="spellStart"/>
      <w:proofErr w:type="gram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str.charAt</w:t>
      </w:r>
      <w:proofErr w:type="spellEnd"/>
      <w:proofErr w:type="gram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(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) + " = " + count);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    }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}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}</w:t>
      </w:r>
    </w:p>
    <w:p w:rsid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}</w:t>
      </w:r>
    </w:p>
    <w:p w:rsidR="003B46CA" w:rsidRDefault="003B46CA" w:rsidP="003B46CA">
      <w:pPr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Default="003B46CA" w:rsidP="003B46CA">
      <w:pPr>
        <w:rPr>
          <w:rFonts w:ascii="Bookman Old Style" w:hAnsi="Bookman Old Style" w:cstheme="majorHAnsi"/>
          <w:b/>
          <w:sz w:val="36"/>
          <w:szCs w:val="36"/>
          <w:lang w:val="en-GB"/>
        </w:rPr>
      </w:pPr>
      <w:r w:rsidRPr="003B46CA">
        <w:rPr>
          <w:rFonts w:ascii="Bookman Old Style" w:hAnsi="Bookman Old Style" w:cstheme="majorHAnsi"/>
          <w:b/>
          <w:sz w:val="36"/>
          <w:szCs w:val="36"/>
          <w:lang w:val="en-GB"/>
        </w:rPr>
        <w:t>Output:</w:t>
      </w:r>
    </w:p>
    <w:p w:rsidR="003B46CA" w:rsidRDefault="003B46CA" w:rsidP="003B46CA">
      <w:pPr>
        <w:rPr>
          <w:rFonts w:ascii="Bookman Old Style" w:hAnsi="Bookman Old Style" w:cstheme="majorHAnsi"/>
          <w:b/>
          <w:sz w:val="36"/>
          <w:szCs w:val="36"/>
          <w:lang w:val="en-GB"/>
        </w:rPr>
      </w:pPr>
    </w:p>
    <w:p w:rsidR="003B46CA" w:rsidRPr="003B46CA" w:rsidRDefault="003B46CA" w:rsidP="003B46CA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p = 1</w:t>
      </w:r>
    </w:p>
    <w:p w:rsidR="003B46CA" w:rsidRPr="003B46CA" w:rsidRDefault="003B46CA" w:rsidP="003B46CA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r = 2</w:t>
      </w:r>
    </w:p>
    <w:p w:rsidR="003B46CA" w:rsidRPr="003B46CA" w:rsidRDefault="003B46CA" w:rsidP="003B46CA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o = 1</w:t>
      </w:r>
    </w:p>
    <w:p w:rsidR="003B46CA" w:rsidRPr="003B46CA" w:rsidRDefault="003B46CA" w:rsidP="003B46CA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g = 2</w:t>
      </w:r>
    </w:p>
    <w:p w:rsidR="003B46CA" w:rsidRPr="003B46CA" w:rsidRDefault="003B46CA" w:rsidP="003B46CA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a = 1</w:t>
      </w:r>
    </w:p>
    <w:p w:rsidR="003B46CA" w:rsidRPr="003B46CA" w:rsidRDefault="003B46CA" w:rsidP="003B46CA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lastRenderedPageBreak/>
        <w:t>m = 2</w:t>
      </w:r>
    </w:p>
    <w:p w:rsidR="003B46CA" w:rsidRPr="003B46CA" w:rsidRDefault="003B46CA" w:rsidP="003B46CA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= 1</w:t>
      </w:r>
    </w:p>
    <w:p w:rsidR="003B46CA" w:rsidRDefault="003B46CA" w:rsidP="003B46CA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n = 1</w:t>
      </w:r>
    </w:p>
    <w:p w:rsidR="003B46CA" w:rsidRDefault="003B46CA" w:rsidP="003B46CA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Pr="003B46CA" w:rsidRDefault="003B46CA" w:rsidP="003B46CA">
      <w:pPr>
        <w:rPr>
          <w:rFonts w:ascii="Arial Black" w:hAnsi="Arial Black" w:cstheme="majorHAnsi"/>
          <w:b/>
          <w:sz w:val="36"/>
          <w:szCs w:val="36"/>
          <w:u w:val="single"/>
          <w:lang w:val="en-GB"/>
        </w:rPr>
      </w:pPr>
      <w:r w:rsidRPr="003B46CA">
        <w:rPr>
          <w:rFonts w:ascii="Arial Black" w:hAnsi="Arial Black" w:cstheme="majorHAnsi"/>
          <w:b/>
          <w:sz w:val="36"/>
          <w:szCs w:val="36"/>
          <w:u w:val="single"/>
          <w:lang w:val="en-GB"/>
        </w:rPr>
        <w:t>3.palindrome</w:t>
      </w:r>
    </w:p>
    <w:p w:rsidR="003B46CA" w:rsidRDefault="003B46CA" w:rsidP="003B46CA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public class Main {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public static void main(</w:t>
      </w:r>
      <w:proofErr w:type="gram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String[</w:t>
      </w:r>
      <w:proofErr w:type="gram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]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args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) {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String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str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= "madam";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String rev = "";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for (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int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= </w:t>
      </w:r>
      <w:proofErr w:type="spellStart"/>
      <w:proofErr w:type="gram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str.length</w:t>
      </w:r>
      <w:proofErr w:type="spellEnd"/>
      <w:proofErr w:type="gram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() - 1;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&gt;= 0;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--) {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    rev = rev + </w:t>
      </w:r>
      <w:proofErr w:type="spellStart"/>
      <w:proofErr w:type="gram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str.charAt</w:t>
      </w:r>
      <w:proofErr w:type="spellEnd"/>
      <w:proofErr w:type="gram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(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i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);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}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if (</w:t>
      </w:r>
      <w:proofErr w:type="spellStart"/>
      <w:proofErr w:type="gram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str.equals</w:t>
      </w:r>
      <w:proofErr w:type="spellEnd"/>
      <w:proofErr w:type="gram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(rev)) {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   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System.out.println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("Palindrome");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} else {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    </w:t>
      </w:r>
      <w:proofErr w:type="spellStart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System.out.println</w:t>
      </w:r>
      <w:proofErr w:type="spellEnd"/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("Not Palindrome");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    }</w:t>
      </w:r>
    </w:p>
    <w:p w:rsidR="003B46CA" w:rsidRP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 xml:space="preserve">    }</w:t>
      </w:r>
    </w:p>
    <w:p w:rsidR="003B46CA" w:rsidRDefault="003B46CA" w:rsidP="008313BC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3B46CA">
        <w:rPr>
          <w:rFonts w:asciiTheme="majorHAnsi" w:hAnsiTheme="majorHAnsi" w:cstheme="majorHAnsi"/>
          <w:b/>
          <w:sz w:val="36"/>
          <w:szCs w:val="36"/>
          <w:lang w:val="en-GB"/>
        </w:rPr>
        <w:t>}</w:t>
      </w:r>
    </w:p>
    <w:p w:rsidR="003B46CA" w:rsidRDefault="003B46CA" w:rsidP="003B46CA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Default="003B46CA" w:rsidP="003B46CA">
      <w:pPr>
        <w:rPr>
          <w:rFonts w:ascii="Bookman Old Style" w:hAnsi="Bookman Old Style" w:cstheme="majorHAnsi"/>
          <w:b/>
          <w:sz w:val="36"/>
          <w:szCs w:val="36"/>
          <w:lang w:val="en-GB"/>
        </w:rPr>
      </w:pPr>
      <w:r w:rsidRPr="003B46CA">
        <w:rPr>
          <w:rFonts w:ascii="Bookman Old Style" w:hAnsi="Bookman Old Style" w:cstheme="majorHAnsi"/>
          <w:b/>
          <w:sz w:val="36"/>
          <w:szCs w:val="36"/>
          <w:lang w:val="en-GB"/>
        </w:rPr>
        <w:t>Output:</w:t>
      </w:r>
    </w:p>
    <w:p w:rsidR="003B46CA" w:rsidRDefault="003B46CA" w:rsidP="003B46CA">
      <w:pPr>
        <w:rPr>
          <w:rFonts w:ascii="Bookman Old Style" w:hAnsi="Bookman Old Style" w:cstheme="majorHAnsi"/>
          <w:b/>
          <w:sz w:val="36"/>
          <w:szCs w:val="36"/>
          <w:lang w:val="en-GB"/>
        </w:rPr>
      </w:pPr>
    </w:p>
    <w:p w:rsidR="003B46CA" w:rsidRPr="003B46CA" w:rsidRDefault="003B46CA" w:rsidP="003B46CA">
      <w:pPr>
        <w:rPr>
          <w:rFonts w:ascii="Bookman Old Style" w:hAnsi="Bookman Old Style" w:cstheme="majorHAnsi"/>
          <w:b/>
          <w:sz w:val="36"/>
          <w:szCs w:val="36"/>
          <w:lang w:val="en-GB"/>
        </w:rPr>
      </w:pPr>
    </w:p>
    <w:p w:rsidR="003B46CA" w:rsidRPr="003B46CA" w:rsidRDefault="003B46CA" w:rsidP="003B4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3B46CA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>Palindrome</w:t>
      </w:r>
    </w:p>
    <w:p w:rsidR="003B46CA" w:rsidRPr="003B46CA" w:rsidRDefault="003B46CA" w:rsidP="003B46CA">
      <w:pPr>
        <w:rPr>
          <w:rFonts w:ascii="Bookman Old Style" w:hAnsi="Bookman Old Style" w:cstheme="majorHAnsi"/>
          <w:b/>
          <w:sz w:val="36"/>
          <w:szCs w:val="36"/>
          <w:lang w:val="en-GB"/>
        </w:rPr>
      </w:pPr>
    </w:p>
    <w:p w:rsidR="003B46CA" w:rsidRDefault="003B46CA" w:rsidP="003B46CA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A00081" w:rsidRPr="00A00081" w:rsidRDefault="00A00081" w:rsidP="00A00081">
      <w:pPr>
        <w:rPr>
          <w:rFonts w:ascii="Arial Black" w:hAnsi="Arial Black" w:cstheme="majorHAnsi"/>
          <w:b/>
          <w:sz w:val="36"/>
          <w:szCs w:val="36"/>
          <w:u w:val="single"/>
          <w:lang w:val="en-GB"/>
        </w:rPr>
      </w:pPr>
      <w:r w:rsidRPr="00A00081">
        <w:rPr>
          <w:rFonts w:ascii="Arial Black" w:hAnsi="Arial Black" w:cstheme="majorHAnsi"/>
          <w:b/>
          <w:sz w:val="36"/>
          <w:szCs w:val="36"/>
          <w:u w:val="single"/>
          <w:lang w:val="en-GB"/>
        </w:rPr>
        <w:lastRenderedPageBreak/>
        <w:t>4.duplicate</w:t>
      </w:r>
    </w:p>
    <w:p w:rsidR="00A00081" w:rsidRPr="00BE38AC" w:rsidRDefault="00A00081" w:rsidP="008313BC">
      <w:pPr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BE38AC" w:rsidRP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public</w:t>
      </w: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BE38A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class</w:t>
      </w: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BE38AC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Main</w:t>
      </w: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{</w:t>
      </w:r>
    </w:p>
    <w:p w:rsidR="00BE38AC" w:rsidRP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</w:t>
      </w:r>
      <w:r w:rsidRPr="00BE38A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public</w:t>
      </w: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BE38A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static</w:t>
      </w: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BE38A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void</w:t>
      </w: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BE38AC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main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</w:t>
      </w:r>
      <w:proofErr w:type="gramStart"/>
      <w:r w:rsidRPr="00BE38AC">
        <w:rPr>
          <w:rFonts w:asciiTheme="majorHAnsi" w:eastAsia="Times New Roman" w:hAnsiTheme="majorHAnsi" w:cstheme="majorHAnsi"/>
          <w:b/>
          <w:color w:val="111111"/>
          <w:sz w:val="36"/>
          <w:szCs w:val="36"/>
          <w:lang w:val="en-IN" w:eastAsia="en-IN"/>
        </w:rPr>
        <w:t>String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[</w:t>
      </w:r>
      <w:proofErr w:type="gramEnd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]</w:t>
      </w: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proofErr w:type="spellStart"/>
      <w:r w:rsidRPr="00BE38AC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args</w:t>
      </w:r>
      <w:proofErr w:type="spellEnd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)</w:t>
      </w: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{</w:t>
      </w:r>
    </w:p>
    <w:p w:rsidR="000C660D" w:rsidRP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</w:t>
      </w:r>
      <w:r w:rsidRPr="00BE38AC">
        <w:rPr>
          <w:rFonts w:asciiTheme="majorHAnsi" w:eastAsia="Times New Roman" w:hAnsiTheme="majorHAnsi" w:cstheme="majorHAnsi"/>
          <w:b/>
          <w:color w:val="111111"/>
          <w:sz w:val="36"/>
          <w:szCs w:val="36"/>
          <w:lang w:val="en-IN" w:eastAsia="en-IN"/>
        </w:rPr>
        <w:t>String</w:t>
      </w: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proofErr w:type="spellStart"/>
      <w:r w:rsidRPr="00BE38AC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str</w:t>
      </w:r>
      <w:proofErr w:type="spellEnd"/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=</w:t>
      </w:r>
      <w:r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"</w:t>
      </w:r>
      <w:proofErr w:type="spellStart"/>
      <w:r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mooonnn</w:t>
      </w:r>
      <w:proofErr w:type="spellEnd"/>
      <w:r w:rsidRPr="00BE38AC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"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;</w:t>
      </w:r>
    </w:p>
    <w:p w:rsidR="00BE38AC" w:rsidRP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</w:t>
      </w:r>
      <w:proofErr w:type="gramStart"/>
      <w:r w:rsidRPr="00BE38A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for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</w:t>
      </w:r>
      <w:proofErr w:type="spellStart"/>
      <w:proofErr w:type="gramEnd"/>
      <w:r w:rsidRPr="00BE38A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int</w:t>
      </w:r>
      <w:proofErr w:type="spellEnd"/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proofErr w:type="spellStart"/>
      <w:r w:rsidRPr="00BE38AC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i</w:t>
      </w:r>
      <w:proofErr w:type="spellEnd"/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=</w:t>
      </w:r>
      <w:r w:rsidRPr="00BE38AC">
        <w:rPr>
          <w:rFonts w:asciiTheme="majorHAnsi" w:eastAsia="Times New Roman" w:hAnsiTheme="majorHAnsi" w:cstheme="majorHAnsi"/>
          <w:b/>
          <w:color w:val="AA0982"/>
          <w:sz w:val="36"/>
          <w:szCs w:val="36"/>
          <w:lang w:val="en-IN" w:eastAsia="en-IN"/>
        </w:rPr>
        <w:t>0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;i</w:t>
      </w:r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&lt;</w:t>
      </w:r>
      <w:proofErr w:type="spellStart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str</w:t>
      </w:r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.</w:t>
      </w:r>
      <w:r w:rsidRPr="00BE38AC">
        <w:rPr>
          <w:rFonts w:asciiTheme="majorHAnsi" w:eastAsia="Times New Roman" w:hAnsiTheme="majorHAnsi" w:cstheme="majorHAnsi"/>
          <w:b/>
          <w:color w:val="4876D6"/>
          <w:sz w:val="36"/>
          <w:szCs w:val="36"/>
          <w:lang w:val="en-IN" w:eastAsia="en-IN"/>
        </w:rPr>
        <w:t>length</w:t>
      </w:r>
      <w:proofErr w:type="spellEnd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();</w:t>
      </w:r>
      <w:proofErr w:type="spellStart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i</w:t>
      </w:r>
      <w:proofErr w:type="spellEnd"/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++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)</w:t>
      </w:r>
    </w:p>
    <w:p w:rsidR="00BE38AC" w:rsidRP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{</w:t>
      </w:r>
    </w:p>
    <w:p w:rsidR="00BE38AC" w:rsidRP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    </w:t>
      </w:r>
      <w:proofErr w:type="gramStart"/>
      <w:r w:rsidRPr="00BE38A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for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</w:t>
      </w:r>
      <w:proofErr w:type="spellStart"/>
      <w:proofErr w:type="gramEnd"/>
      <w:r w:rsidRPr="00BE38A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int</w:t>
      </w:r>
      <w:proofErr w:type="spellEnd"/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BE38AC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j</w:t>
      </w:r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=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i</w:t>
      </w:r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+</w:t>
      </w:r>
      <w:r w:rsidRPr="00BE38AC">
        <w:rPr>
          <w:rFonts w:asciiTheme="majorHAnsi" w:eastAsia="Times New Roman" w:hAnsiTheme="majorHAnsi" w:cstheme="majorHAnsi"/>
          <w:b/>
          <w:color w:val="AA0982"/>
          <w:sz w:val="36"/>
          <w:szCs w:val="36"/>
          <w:lang w:val="en-IN" w:eastAsia="en-IN"/>
        </w:rPr>
        <w:t>1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;j</w:t>
      </w:r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&lt;</w:t>
      </w:r>
      <w:proofErr w:type="spellStart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str</w:t>
      </w:r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.</w:t>
      </w:r>
      <w:r w:rsidRPr="00BE38AC">
        <w:rPr>
          <w:rFonts w:asciiTheme="majorHAnsi" w:eastAsia="Times New Roman" w:hAnsiTheme="majorHAnsi" w:cstheme="majorHAnsi"/>
          <w:b/>
          <w:color w:val="4876D6"/>
          <w:sz w:val="36"/>
          <w:szCs w:val="36"/>
          <w:lang w:val="en-IN" w:eastAsia="en-IN"/>
        </w:rPr>
        <w:t>length</w:t>
      </w:r>
      <w:proofErr w:type="spellEnd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();</w:t>
      </w:r>
      <w:proofErr w:type="spellStart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j</w:t>
      </w:r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++</w:t>
      </w:r>
      <w:proofErr w:type="spellEnd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)</w:t>
      </w:r>
    </w:p>
    <w:p w:rsidR="00BE38AC" w:rsidRP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    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{</w:t>
      </w:r>
    </w:p>
    <w:p w:rsidR="00BE38AC" w:rsidRP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        </w:t>
      </w:r>
      <w:r w:rsidRPr="00BE38A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if</w:t>
      </w: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</w:t>
      </w:r>
      <w:proofErr w:type="spellStart"/>
      <w:proofErr w:type="gramStart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str</w:t>
      </w:r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.</w:t>
      </w:r>
      <w:r>
        <w:rPr>
          <w:rFonts w:asciiTheme="majorHAnsi" w:eastAsia="Times New Roman" w:hAnsiTheme="majorHAnsi" w:cstheme="majorHAnsi"/>
          <w:b/>
          <w:color w:val="4876D6"/>
          <w:sz w:val="36"/>
          <w:szCs w:val="36"/>
          <w:lang w:val="en-IN" w:eastAsia="en-IN"/>
        </w:rPr>
        <w:t>charAt</w:t>
      </w:r>
      <w:proofErr w:type="spellEnd"/>
      <w:proofErr w:type="gramEnd"/>
      <w:r>
        <w:rPr>
          <w:rFonts w:asciiTheme="majorHAnsi" w:eastAsia="Times New Roman" w:hAnsiTheme="majorHAnsi" w:cstheme="majorHAnsi"/>
          <w:b/>
          <w:color w:val="4876D6"/>
          <w:sz w:val="36"/>
          <w:szCs w:val="36"/>
          <w:lang w:val="en-IN" w:eastAsia="en-IN"/>
        </w:rPr>
        <w:t>(</w:t>
      </w:r>
      <w:proofErr w:type="spellStart"/>
      <w:r>
        <w:rPr>
          <w:rFonts w:asciiTheme="majorHAnsi" w:eastAsia="Times New Roman" w:hAnsiTheme="majorHAnsi" w:cstheme="majorHAnsi"/>
          <w:b/>
          <w:color w:val="4876D6"/>
          <w:sz w:val="36"/>
          <w:szCs w:val="36"/>
          <w:lang w:val="en-IN" w:eastAsia="en-IN"/>
        </w:rPr>
        <w:t>i</w:t>
      </w:r>
      <w:proofErr w:type="spellEnd"/>
      <w:r>
        <w:rPr>
          <w:rFonts w:asciiTheme="majorHAnsi" w:eastAsia="Times New Roman" w:hAnsiTheme="majorHAnsi" w:cstheme="majorHAnsi"/>
          <w:b/>
          <w:color w:val="4876D6"/>
          <w:sz w:val="36"/>
          <w:szCs w:val="36"/>
          <w:lang w:val="en-IN" w:eastAsia="en-IN"/>
        </w:rPr>
        <w:t>)</w:t>
      </w:r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==</w:t>
      </w:r>
      <w:proofErr w:type="spellStart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str</w:t>
      </w:r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.</w:t>
      </w:r>
      <w:r w:rsidRPr="00BE38AC">
        <w:rPr>
          <w:rFonts w:asciiTheme="majorHAnsi" w:eastAsia="Times New Roman" w:hAnsiTheme="majorHAnsi" w:cstheme="majorHAnsi"/>
          <w:b/>
          <w:color w:val="4876D6"/>
          <w:sz w:val="36"/>
          <w:szCs w:val="36"/>
          <w:lang w:val="en-IN" w:eastAsia="en-IN"/>
        </w:rPr>
        <w:t>charAt</w:t>
      </w:r>
      <w:proofErr w:type="spellEnd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(j))</w:t>
      </w:r>
    </w:p>
    <w:p w:rsidR="000C660D" w:rsidRP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         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{</w:t>
      </w:r>
    </w:p>
    <w:p w:rsid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        </w:t>
      </w:r>
      <w:proofErr w:type="spellStart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System</w:t>
      </w:r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.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out</w:t>
      </w:r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.</w:t>
      </w:r>
      <w:r w:rsidRPr="00BE38AC">
        <w:rPr>
          <w:rFonts w:asciiTheme="majorHAnsi" w:eastAsia="Times New Roman" w:hAnsiTheme="majorHAnsi" w:cstheme="majorHAnsi"/>
          <w:b/>
          <w:color w:val="4876D6"/>
          <w:sz w:val="36"/>
          <w:szCs w:val="36"/>
          <w:lang w:val="en-IN" w:eastAsia="en-IN"/>
        </w:rPr>
        <w:t>println</w:t>
      </w:r>
      <w:proofErr w:type="spellEnd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</w:t>
      </w:r>
      <w:proofErr w:type="spellStart"/>
      <w:proofErr w:type="gramStart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str</w:t>
      </w:r>
      <w:r w:rsidRPr="00BE38A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.</w:t>
      </w:r>
      <w:r w:rsidRPr="00BE38AC">
        <w:rPr>
          <w:rFonts w:asciiTheme="majorHAnsi" w:eastAsia="Times New Roman" w:hAnsiTheme="majorHAnsi" w:cstheme="majorHAnsi"/>
          <w:b/>
          <w:color w:val="4876D6"/>
          <w:sz w:val="36"/>
          <w:szCs w:val="36"/>
          <w:lang w:val="en-IN" w:eastAsia="en-IN"/>
        </w:rPr>
        <w:t>charAt</w:t>
      </w:r>
      <w:proofErr w:type="spellEnd"/>
      <w:proofErr w:type="gramEnd"/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(j));</w:t>
      </w:r>
    </w:p>
    <w:p w:rsidR="000C660D" w:rsidRPr="00BE38AC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BE38AC" w:rsidRP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        </w:t>
      </w:r>
      <w:r w:rsidRPr="00BE38A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break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;</w:t>
      </w:r>
    </w:p>
    <w:p w:rsidR="00BE38AC" w:rsidRP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    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}</w:t>
      </w:r>
    </w:p>
    <w:p w:rsidR="00BE38AC" w:rsidRP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  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}</w:t>
      </w:r>
    </w:p>
    <w:p w:rsidR="00BE38AC" w:rsidRP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}</w:t>
      </w:r>
    </w:p>
    <w:p w:rsidR="00BE38AC" w:rsidRP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</w:t>
      </w: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}</w:t>
      </w:r>
    </w:p>
    <w:p w:rsidR="00BE38AC" w:rsidRPr="00BE38AC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}</w:t>
      </w:r>
    </w:p>
    <w:p w:rsidR="00A00081" w:rsidRPr="00BE38AC" w:rsidRDefault="00A00081" w:rsidP="00A00081">
      <w:pPr>
        <w:ind w:left="72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3B46CA" w:rsidRPr="00BE38AC" w:rsidRDefault="003B46CA" w:rsidP="00BE38AC">
      <w:pPr>
        <w:rPr>
          <w:rFonts w:ascii="Bookman Old Style" w:hAnsi="Bookman Old Style" w:cstheme="majorHAnsi"/>
          <w:b/>
          <w:sz w:val="36"/>
          <w:szCs w:val="36"/>
          <w:lang w:val="en-GB"/>
        </w:rPr>
      </w:pPr>
    </w:p>
    <w:p w:rsidR="003B46CA" w:rsidRPr="00BE38AC" w:rsidRDefault="00BE38AC" w:rsidP="00BE38AC">
      <w:pPr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BE38AC">
        <w:rPr>
          <w:rFonts w:ascii="Bookman Old Style" w:hAnsi="Bookman Old Style" w:cstheme="majorHAnsi"/>
          <w:b/>
          <w:sz w:val="36"/>
          <w:szCs w:val="36"/>
          <w:lang w:val="en-GB"/>
        </w:rPr>
        <w:t>Output:</w:t>
      </w:r>
    </w:p>
    <w:p w:rsidR="00BE38AC" w:rsidRPr="00BE38AC" w:rsidRDefault="00BE38AC" w:rsidP="00BE38AC">
      <w:pPr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BE38AC" w:rsidRPr="00BE38AC" w:rsidRDefault="00BE38AC" w:rsidP="00BE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>o</w:t>
      </w:r>
    </w:p>
    <w:p w:rsidR="00BE38AC" w:rsidRPr="00BE38AC" w:rsidRDefault="00BE38AC" w:rsidP="00BE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>o</w:t>
      </w:r>
    </w:p>
    <w:p w:rsidR="00BE38AC" w:rsidRPr="00BE38AC" w:rsidRDefault="00BE38AC" w:rsidP="00BE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>n</w:t>
      </w:r>
    </w:p>
    <w:p w:rsidR="003B46CA" w:rsidRDefault="00BE38A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BE38A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>n</w:t>
      </w:r>
    </w:p>
    <w:p w:rsidR="008313BC" w:rsidRDefault="008313B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8313BC" w:rsidRPr="008313BC" w:rsidRDefault="008313B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BE38AC" w:rsidRDefault="00BE38AC" w:rsidP="00BE38AC">
      <w:pPr>
        <w:rPr>
          <w:rFonts w:ascii="Arial Black" w:hAnsi="Arial Black" w:cstheme="majorHAnsi"/>
          <w:b/>
          <w:sz w:val="36"/>
          <w:szCs w:val="36"/>
          <w:u w:val="single"/>
          <w:lang w:val="en-GB"/>
        </w:rPr>
      </w:pPr>
      <w:r w:rsidRPr="000C660D">
        <w:rPr>
          <w:rFonts w:ascii="Arial Black" w:hAnsi="Arial Black" w:cstheme="majorHAnsi"/>
          <w:b/>
          <w:sz w:val="36"/>
          <w:szCs w:val="36"/>
          <w:u w:val="single"/>
          <w:lang w:val="en-GB"/>
        </w:rPr>
        <w:lastRenderedPageBreak/>
        <w:t xml:space="preserve"> </w:t>
      </w:r>
      <w:r w:rsidR="000C660D" w:rsidRPr="000C660D">
        <w:rPr>
          <w:rFonts w:ascii="Arial Black" w:hAnsi="Arial Black" w:cstheme="majorHAnsi"/>
          <w:b/>
          <w:sz w:val="36"/>
          <w:szCs w:val="36"/>
          <w:u w:val="single"/>
          <w:lang w:val="en-GB"/>
        </w:rPr>
        <w:t>5.counting the words</w:t>
      </w:r>
    </w:p>
    <w:p w:rsidR="000C660D" w:rsidRDefault="000C660D" w:rsidP="00BE38AC">
      <w:pPr>
        <w:rPr>
          <w:rFonts w:ascii="Arial Black" w:hAnsi="Arial Black" w:cstheme="majorHAnsi"/>
          <w:b/>
          <w:sz w:val="36"/>
          <w:szCs w:val="36"/>
          <w:u w:val="single"/>
          <w:lang w:val="en-GB"/>
        </w:rPr>
      </w:pPr>
    </w:p>
    <w:p w:rsid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</w:pPr>
      <w:r w:rsidRPr="000C660D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public</w:t>
      </w: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0C660D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class</w:t>
      </w: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0C660D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Main</w:t>
      </w: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{</w:t>
      </w:r>
    </w:p>
    <w:p w:rsidR="000C660D" w:rsidRP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</w:pP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</w:t>
      </w:r>
      <w:r w:rsidRPr="000C660D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public</w:t>
      </w: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0C660D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static</w:t>
      </w: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0C660D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void</w:t>
      </w: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0C660D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main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</w:t>
      </w:r>
      <w:proofErr w:type="gramStart"/>
      <w:r w:rsidRPr="000C660D">
        <w:rPr>
          <w:rFonts w:asciiTheme="majorHAnsi" w:eastAsia="Times New Roman" w:hAnsiTheme="majorHAnsi" w:cstheme="majorHAnsi"/>
          <w:b/>
          <w:color w:val="111111"/>
          <w:sz w:val="36"/>
          <w:szCs w:val="36"/>
          <w:lang w:val="en-IN" w:eastAsia="en-IN"/>
        </w:rPr>
        <w:t>String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[</w:t>
      </w:r>
      <w:proofErr w:type="gramEnd"/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]</w:t>
      </w: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proofErr w:type="spellStart"/>
      <w:r w:rsidRPr="000C660D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args</w:t>
      </w:r>
      <w:proofErr w:type="spellEnd"/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)</w:t>
      </w: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{</w:t>
      </w:r>
    </w:p>
    <w:p w:rsidR="000C660D" w:rsidRP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</w:pPr>
      <w:r w:rsidRPr="000C660D">
        <w:rPr>
          <w:rFonts w:asciiTheme="majorHAnsi" w:eastAsia="Times New Roman" w:hAnsiTheme="majorHAnsi" w:cstheme="majorHAnsi"/>
          <w:b/>
          <w:color w:val="111111"/>
          <w:sz w:val="36"/>
          <w:szCs w:val="36"/>
          <w:lang w:val="en-IN" w:eastAsia="en-IN"/>
        </w:rPr>
        <w:t>String</w:t>
      </w: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0C660D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A</w:t>
      </w: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0C660D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=</w:t>
      </w:r>
      <w:r w:rsidRPr="000C660D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"java is easy to learn"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;</w:t>
      </w:r>
    </w:p>
    <w:p w:rsidR="000C660D" w:rsidRP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</w:pP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</w:t>
      </w:r>
      <w:proofErr w:type="spellStart"/>
      <w:r w:rsidRPr="000C660D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int</w:t>
      </w:r>
      <w:proofErr w:type="spellEnd"/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0C660D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count</w:t>
      </w:r>
      <w:r w:rsidRPr="000C660D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=</w:t>
      </w:r>
      <w:r w:rsidRPr="000C660D">
        <w:rPr>
          <w:rFonts w:asciiTheme="majorHAnsi" w:eastAsia="Times New Roman" w:hAnsiTheme="majorHAnsi" w:cstheme="majorHAnsi"/>
          <w:b/>
          <w:color w:val="AA0982"/>
          <w:sz w:val="36"/>
          <w:szCs w:val="36"/>
          <w:lang w:val="en-IN" w:eastAsia="en-IN"/>
        </w:rPr>
        <w:t>0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;</w:t>
      </w:r>
    </w:p>
    <w:p w:rsidR="000C660D" w:rsidRP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</w:pP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</w:t>
      </w:r>
      <w:r w:rsidRPr="000C660D">
        <w:rPr>
          <w:rFonts w:asciiTheme="majorHAnsi" w:eastAsia="Times New Roman" w:hAnsiTheme="majorHAnsi" w:cstheme="majorHAnsi"/>
          <w:b/>
          <w:color w:val="111111"/>
          <w:sz w:val="36"/>
          <w:szCs w:val="36"/>
          <w:lang w:val="en-IN" w:eastAsia="en-IN"/>
        </w:rPr>
        <w:t>String</w:t>
      </w: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proofErr w:type="gramStart"/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[]</w:t>
      </w:r>
      <w:r w:rsidRPr="000C660D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words</w:t>
      </w:r>
      <w:r w:rsidRPr="000C660D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=</w:t>
      </w:r>
      <w:proofErr w:type="spellStart"/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A</w:t>
      </w:r>
      <w:r w:rsidRPr="000C660D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.</w:t>
      </w:r>
      <w:r w:rsidRPr="000C660D">
        <w:rPr>
          <w:rFonts w:asciiTheme="majorHAnsi" w:eastAsia="Times New Roman" w:hAnsiTheme="majorHAnsi" w:cstheme="majorHAnsi"/>
          <w:b/>
          <w:color w:val="4876D6"/>
          <w:sz w:val="36"/>
          <w:szCs w:val="36"/>
          <w:lang w:val="en-IN" w:eastAsia="en-IN"/>
        </w:rPr>
        <w:t>split</w:t>
      </w:r>
      <w:proofErr w:type="spellEnd"/>
      <w:proofErr w:type="gramEnd"/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</w:t>
      </w:r>
      <w:r w:rsidRPr="000C660D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"\\s+"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);</w:t>
      </w:r>
    </w:p>
    <w:p w:rsidR="000C660D" w:rsidRP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</w:pP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</w:t>
      </w:r>
      <w:proofErr w:type="gramStart"/>
      <w:r w:rsidRPr="000C660D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for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</w:t>
      </w:r>
      <w:proofErr w:type="spellStart"/>
      <w:proofErr w:type="gramEnd"/>
      <w:r w:rsidRPr="000C660D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int</w:t>
      </w:r>
      <w:proofErr w:type="spellEnd"/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proofErr w:type="spellStart"/>
      <w:r w:rsidRPr="000C660D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i</w:t>
      </w:r>
      <w:proofErr w:type="spellEnd"/>
      <w:r w:rsidRPr="000C660D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=</w:t>
      </w:r>
      <w:r w:rsidRPr="000C660D">
        <w:rPr>
          <w:rFonts w:asciiTheme="majorHAnsi" w:eastAsia="Times New Roman" w:hAnsiTheme="majorHAnsi" w:cstheme="majorHAnsi"/>
          <w:b/>
          <w:color w:val="AA0982"/>
          <w:sz w:val="36"/>
          <w:szCs w:val="36"/>
          <w:lang w:val="en-IN" w:eastAsia="en-IN"/>
        </w:rPr>
        <w:t>0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;i</w:t>
      </w:r>
      <w:r w:rsidRPr="000C660D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&lt;</w:t>
      </w:r>
      <w:proofErr w:type="spellStart"/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words</w:t>
      </w:r>
      <w:r w:rsidRPr="000C660D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.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length;i</w:t>
      </w:r>
      <w:proofErr w:type="spellEnd"/>
      <w:r w:rsidRPr="000C660D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++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)</w:t>
      </w:r>
    </w:p>
    <w:p w:rsidR="000C660D" w:rsidRP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0C660D" w:rsidRP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    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{</w:t>
      </w:r>
    </w:p>
    <w:p w:rsidR="000C660D" w:rsidRP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        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count</w:t>
      </w:r>
      <w:r w:rsidRPr="000C660D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++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;</w:t>
      </w:r>
    </w:p>
    <w:p w:rsid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</w:pP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    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}</w:t>
      </w:r>
    </w:p>
    <w:p w:rsidR="000C660D" w:rsidRP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</w:pP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</w:t>
      </w:r>
      <w:proofErr w:type="spellStart"/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System</w:t>
      </w:r>
      <w:r w:rsidRPr="000C660D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.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out</w:t>
      </w:r>
      <w:r w:rsidRPr="000C660D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.</w:t>
      </w:r>
      <w:r w:rsidRPr="000C660D">
        <w:rPr>
          <w:rFonts w:asciiTheme="majorHAnsi" w:eastAsia="Times New Roman" w:hAnsiTheme="majorHAnsi" w:cstheme="majorHAnsi"/>
          <w:b/>
          <w:color w:val="4876D6"/>
          <w:sz w:val="36"/>
          <w:szCs w:val="36"/>
          <w:lang w:val="en-IN" w:eastAsia="en-IN"/>
        </w:rPr>
        <w:t>println</w:t>
      </w:r>
      <w:proofErr w:type="spellEnd"/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(count);</w:t>
      </w:r>
    </w:p>
    <w:p w:rsidR="000C660D" w:rsidRP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0C660D" w:rsidRP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0C660D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</w:t>
      </w: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}</w:t>
      </w:r>
    </w:p>
    <w:p w:rsidR="000C660D" w:rsidRPr="000C660D" w:rsidRDefault="000C660D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0C660D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}</w:t>
      </w:r>
    </w:p>
    <w:p w:rsidR="000C660D" w:rsidRPr="000C660D" w:rsidRDefault="000C660D" w:rsidP="008313BC">
      <w:pPr>
        <w:ind w:left="916"/>
        <w:rPr>
          <w:rFonts w:asciiTheme="majorHAnsi" w:hAnsiTheme="majorHAnsi" w:cstheme="majorHAnsi"/>
          <w:b/>
          <w:sz w:val="36"/>
          <w:szCs w:val="36"/>
          <w:u w:val="single"/>
          <w:lang w:val="en-GB"/>
        </w:rPr>
      </w:pPr>
    </w:p>
    <w:p w:rsidR="003B46CA" w:rsidRPr="000C660D" w:rsidRDefault="003B46CA" w:rsidP="003B46CA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0C660D" w:rsidRDefault="000C660D" w:rsidP="000C660D">
      <w:pPr>
        <w:rPr>
          <w:rFonts w:ascii="Bookman Old Style" w:hAnsi="Bookman Old Style" w:cstheme="majorHAnsi"/>
          <w:b/>
          <w:sz w:val="36"/>
          <w:szCs w:val="36"/>
          <w:lang w:val="en-GB"/>
        </w:rPr>
      </w:pPr>
      <w:r w:rsidRPr="000C660D">
        <w:rPr>
          <w:rFonts w:ascii="Bookman Old Style" w:hAnsi="Bookman Old Style" w:cstheme="majorHAnsi"/>
          <w:b/>
          <w:sz w:val="36"/>
          <w:szCs w:val="36"/>
          <w:lang w:val="en-GB"/>
        </w:rPr>
        <w:t>Output:</w:t>
      </w:r>
    </w:p>
    <w:p w:rsidR="00207960" w:rsidRDefault="00207960" w:rsidP="00207960">
      <w:pPr>
        <w:ind w:left="1440"/>
        <w:rPr>
          <w:rFonts w:ascii="Bookman Old Style" w:hAnsi="Bookman Old Style" w:cstheme="majorHAnsi"/>
          <w:b/>
          <w:sz w:val="36"/>
          <w:szCs w:val="36"/>
          <w:lang w:val="en-GB"/>
        </w:rPr>
      </w:pPr>
    </w:p>
    <w:p w:rsidR="00207960" w:rsidRDefault="00207960" w:rsidP="00207960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207960">
        <w:rPr>
          <w:rFonts w:asciiTheme="majorHAnsi" w:hAnsiTheme="majorHAnsi" w:cstheme="majorHAnsi"/>
          <w:b/>
          <w:sz w:val="36"/>
          <w:szCs w:val="36"/>
          <w:lang w:val="en-GB"/>
        </w:rPr>
        <w:t>5</w:t>
      </w:r>
    </w:p>
    <w:p w:rsidR="00207960" w:rsidRDefault="00207960" w:rsidP="00207960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207960" w:rsidRDefault="00207960" w:rsidP="00207960">
      <w:pPr>
        <w:ind w:left="1440"/>
        <w:rPr>
          <w:rFonts w:asciiTheme="majorHAnsi" w:hAnsiTheme="majorHAnsi" w:cstheme="majorHAnsi"/>
          <w:b/>
          <w:sz w:val="36"/>
          <w:szCs w:val="36"/>
          <w:lang w:val="en-GB"/>
        </w:rPr>
      </w:pPr>
    </w:p>
    <w:p w:rsidR="00207960" w:rsidRDefault="00207960" w:rsidP="00207960">
      <w:pPr>
        <w:rPr>
          <w:rFonts w:ascii="Arial Black" w:hAnsi="Arial Black" w:cstheme="majorHAnsi"/>
          <w:b/>
          <w:sz w:val="36"/>
          <w:szCs w:val="36"/>
          <w:u w:val="single"/>
          <w:lang w:val="en-GB"/>
        </w:rPr>
      </w:pPr>
      <w:r w:rsidRPr="00207960">
        <w:rPr>
          <w:rFonts w:ascii="Arial Black" w:hAnsi="Arial Black" w:cstheme="majorHAnsi"/>
          <w:b/>
          <w:sz w:val="36"/>
          <w:szCs w:val="36"/>
          <w:u w:val="single"/>
          <w:lang w:val="en-GB"/>
        </w:rPr>
        <w:lastRenderedPageBreak/>
        <w:t>6.Reverse</w:t>
      </w:r>
    </w:p>
    <w:p w:rsidR="00207960" w:rsidRDefault="00207960" w:rsidP="00207960">
      <w:pPr>
        <w:rPr>
          <w:rFonts w:ascii="Arial Black" w:hAnsi="Arial Black" w:cstheme="majorHAnsi"/>
          <w:b/>
          <w:sz w:val="36"/>
          <w:szCs w:val="36"/>
          <w:u w:val="single"/>
          <w:lang w:val="en-GB"/>
        </w:rPr>
      </w:pPr>
    </w:p>
    <w:p w:rsidR="008313BC" w:rsidRDefault="008313BC" w:rsidP="008313BC">
      <w:pPr>
        <w:pStyle w:val="HTMLPreformatted"/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</w:pPr>
      <w:r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</w:t>
      </w:r>
      <w:r w:rsidRPr="008313B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public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class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Main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{</w:t>
      </w:r>
    </w:p>
    <w:p w:rsidR="008313BC" w:rsidRPr="008313BC" w:rsidRDefault="008313BC" w:rsidP="008313BC">
      <w:pPr>
        <w:pStyle w:val="HTMLPreformatted"/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8313BC" w:rsidRPr="008313BC" w:rsidRDefault="008313B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</w:t>
      </w:r>
      <w:r w:rsidRPr="008313B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public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static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void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main</w:t>
      </w:r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</w:t>
      </w:r>
      <w:proofErr w:type="gramStart"/>
      <w:r w:rsidRPr="008313BC">
        <w:rPr>
          <w:rFonts w:asciiTheme="majorHAnsi" w:eastAsia="Times New Roman" w:hAnsiTheme="majorHAnsi" w:cstheme="majorHAnsi"/>
          <w:b/>
          <w:color w:val="111111"/>
          <w:sz w:val="36"/>
          <w:szCs w:val="36"/>
          <w:lang w:val="en-IN" w:eastAsia="en-IN"/>
        </w:rPr>
        <w:t>String</w:t>
      </w:r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[</w:t>
      </w:r>
      <w:proofErr w:type="gramEnd"/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]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proofErr w:type="spellStart"/>
      <w:r w:rsidRPr="008313BC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args</w:t>
      </w:r>
      <w:proofErr w:type="spellEnd"/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)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{</w:t>
      </w:r>
    </w:p>
    <w:p w:rsidR="008313BC" w:rsidRPr="008313BC" w:rsidRDefault="008313B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8313BC" w:rsidRPr="008313BC" w:rsidRDefault="008313B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</w:t>
      </w:r>
      <w:r w:rsidRPr="008313BC">
        <w:rPr>
          <w:rFonts w:asciiTheme="majorHAnsi" w:eastAsia="Times New Roman" w:hAnsiTheme="majorHAnsi" w:cstheme="majorHAnsi"/>
          <w:b/>
          <w:color w:val="111111"/>
          <w:sz w:val="36"/>
          <w:szCs w:val="36"/>
          <w:lang w:val="en-IN" w:eastAsia="en-IN"/>
        </w:rPr>
        <w:t>String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A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=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"TABLE"</w:t>
      </w:r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;</w:t>
      </w:r>
    </w:p>
    <w:p w:rsidR="008313BC" w:rsidRPr="008313BC" w:rsidRDefault="008313B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8313BC" w:rsidRDefault="008313B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</w:t>
      </w:r>
      <w:r w:rsidRPr="008313B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for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</w:t>
      </w:r>
      <w:proofErr w:type="spellStart"/>
      <w:r w:rsidRPr="008313BC">
        <w:rPr>
          <w:rFonts w:asciiTheme="majorHAnsi" w:eastAsia="Times New Roman" w:hAnsiTheme="majorHAnsi" w:cstheme="majorHAnsi"/>
          <w:b/>
          <w:color w:val="994CC3"/>
          <w:sz w:val="36"/>
          <w:szCs w:val="36"/>
          <w:lang w:val="en-IN" w:eastAsia="en-IN"/>
        </w:rPr>
        <w:t>int</w:t>
      </w:r>
      <w:proofErr w:type="spellEnd"/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proofErr w:type="spellStart"/>
      <w:r w:rsidRPr="008313BC">
        <w:rPr>
          <w:rFonts w:asciiTheme="majorHAnsi" w:eastAsia="Times New Roman" w:hAnsiTheme="majorHAnsi" w:cstheme="majorHAnsi"/>
          <w:b/>
          <w:color w:val="C96765"/>
          <w:sz w:val="36"/>
          <w:szCs w:val="36"/>
          <w:lang w:val="en-IN" w:eastAsia="en-IN"/>
        </w:rPr>
        <w:t>i</w:t>
      </w:r>
      <w:proofErr w:type="spellEnd"/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=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proofErr w:type="spellStart"/>
      <w:proofErr w:type="gramStart"/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A</w:t>
      </w:r>
      <w:r w:rsidRPr="008313B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.</w:t>
      </w:r>
      <w:r w:rsidRPr="008313BC">
        <w:rPr>
          <w:rFonts w:asciiTheme="majorHAnsi" w:eastAsia="Times New Roman" w:hAnsiTheme="majorHAnsi" w:cstheme="majorHAnsi"/>
          <w:b/>
          <w:color w:val="4876D6"/>
          <w:sz w:val="36"/>
          <w:szCs w:val="36"/>
          <w:lang w:val="en-IN" w:eastAsia="en-IN"/>
        </w:rPr>
        <w:t>length</w:t>
      </w:r>
      <w:proofErr w:type="spellEnd"/>
      <w:proofErr w:type="gramEnd"/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()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-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AA0982"/>
          <w:sz w:val="36"/>
          <w:szCs w:val="36"/>
          <w:lang w:val="en-IN" w:eastAsia="en-IN"/>
        </w:rPr>
        <w:t>1</w:t>
      </w:r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;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proofErr w:type="spellStart"/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i</w:t>
      </w:r>
      <w:proofErr w:type="spellEnd"/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&gt;=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r w:rsidRPr="008313BC">
        <w:rPr>
          <w:rFonts w:asciiTheme="majorHAnsi" w:eastAsia="Times New Roman" w:hAnsiTheme="majorHAnsi" w:cstheme="majorHAnsi"/>
          <w:b/>
          <w:color w:val="AA0982"/>
          <w:sz w:val="36"/>
          <w:szCs w:val="36"/>
          <w:lang w:val="en-IN" w:eastAsia="en-IN"/>
        </w:rPr>
        <w:t>0</w:t>
      </w:r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;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  <w:proofErr w:type="spellStart"/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i</w:t>
      </w:r>
      <w:proofErr w:type="spellEnd"/>
      <w:r w:rsidRPr="008313B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--</w:t>
      </w:r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)</w:t>
      </w: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</w:t>
      </w:r>
    </w:p>
    <w:p w:rsidR="008313BC" w:rsidRDefault="008313B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</w:pPr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{</w:t>
      </w:r>
    </w:p>
    <w:p w:rsidR="008313BC" w:rsidRPr="008313BC" w:rsidRDefault="008313B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8313BC" w:rsidRDefault="008313B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</w:pP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    </w:t>
      </w:r>
      <w:proofErr w:type="spellStart"/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System</w:t>
      </w:r>
      <w:r w:rsidRPr="008313B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.</w:t>
      </w:r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out</w:t>
      </w:r>
      <w:r w:rsidRPr="008313B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.</w:t>
      </w:r>
      <w:r w:rsidRPr="008313BC">
        <w:rPr>
          <w:rFonts w:asciiTheme="majorHAnsi" w:eastAsia="Times New Roman" w:hAnsiTheme="majorHAnsi" w:cstheme="majorHAnsi"/>
          <w:b/>
          <w:color w:val="4876D6"/>
          <w:sz w:val="36"/>
          <w:szCs w:val="36"/>
          <w:lang w:val="en-IN" w:eastAsia="en-IN"/>
        </w:rPr>
        <w:t>println</w:t>
      </w:r>
      <w:proofErr w:type="spellEnd"/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</w:t>
      </w:r>
      <w:proofErr w:type="spellStart"/>
      <w:proofErr w:type="gramStart"/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A</w:t>
      </w:r>
      <w:r w:rsidRPr="008313BC">
        <w:rPr>
          <w:rFonts w:asciiTheme="majorHAnsi" w:eastAsia="Times New Roman" w:hAnsiTheme="majorHAnsi" w:cstheme="majorHAnsi"/>
          <w:b/>
          <w:color w:val="0C969B"/>
          <w:sz w:val="36"/>
          <w:szCs w:val="36"/>
          <w:lang w:val="en-IN" w:eastAsia="en-IN"/>
        </w:rPr>
        <w:t>.</w:t>
      </w:r>
      <w:r w:rsidRPr="008313BC">
        <w:rPr>
          <w:rFonts w:asciiTheme="majorHAnsi" w:eastAsia="Times New Roman" w:hAnsiTheme="majorHAnsi" w:cstheme="majorHAnsi"/>
          <w:b/>
          <w:color w:val="4876D6"/>
          <w:sz w:val="36"/>
          <w:szCs w:val="36"/>
          <w:lang w:val="en-IN" w:eastAsia="en-IN"/>
        </w:rPr>
        <w:t>charAt</w:t>
      </w:r>
      <w:proofErr w:type="spellEnd"/>
      <w:proofErr w:type="gramEnd"/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(</w:t>
      </w:r>
      <w:proofErr w:type="spellStart"/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i</w:t>
      </w:r>
      <w:proofErr w:type="spellEnd"/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));</w:t>
      </w:r>
    </w:p>
    <w:p w:rsidR="008313BC" w:rsidRPr="008313BC" w:rsidRDefault="008313B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</w:p>
    <w:p w:rsidR="008313BC" w:rsidRPr="008313BC" w:rsidRDefault="008313B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    </w:t>
      </w:r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}</w:t>
      </w:r>
    </w:p>
    <w:p w:rsidR="008313BC" w:rsidRPr="008313BC" w:rsidRDefault="008313B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8313BC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 xml:space="preserve">    </w:t>
      </w:r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}</w:t>
      </w:r>
    </w:p>
    <w:p w:rsidR="008313BC" w:rsidRPr="008313BC" w:rsidRDefault="008313BC" w:rsidP="0083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8313BC">
        <w:rPr>
          <w:rFonts w:asciiTheme="majorHAnsi" w:eastAsia="Times New Roman" w:hAnsiTheme="majorHAnsi" w:cstheme="majorHAnsi"/>
          <w:b/>
          <w:color w:val="403F53"/>
          <w:sz w:val="36"/>
          <w:szCs w:val="36"/>
          <w:lang w:val="en-IN" w:eastAsia="en-IN"/>
        </w:rPr>
        <w:t>}</w:t>
      </w:r>
    </w:p>
    <w:p w:rsidR="00207960" w:rsidRDefault="00207960" w:rsidP="00207960">
      <w:pPr>
        <w:rPr>
          <w:rFonts w:asciiTheme="majorHAnsi" w:hAnsiTheme="majorHAnsi" w:cstheme="majorHAnsi"/>
          <w:b/>
          <w:sz w:val="36"/>
          <w:szCs w:val="36"/>
          <w:u w:val="single"/>
          <w:lang w:val="en-GB"/>
        </w:rPr>
      </w:pPr>
    </w:p>
    <w:p w:rsidR="008313BC" w:rsidRDefault="008313BC" w:rsidP="00207960">
      <w:pPr>
        <w:rPr>
          <w:rFonts w:asciiTheme="majorHAnsi" w:hAnsiTheme="majorHAnsi" w:cstheme="majorHAnsi"/>
          <w:b/>
          <w:sz w:val="36"/>
          <w:szCs w:val="36"/>
          <w:u w:val="single"/>
          <w:lang w:val="en-GB"/>
        </w:rPr>
      </w:pPr>
    </w:p>
    <w:p w:rsidR="008313BC" w:rsidRDefault="008313BC" w:rsidP="00207960">
      <w:pPr>
        <w:rPr>
          <w:rFonts w:ascii="Bookman Old Style" w:hAnsi="Bookman Old Style" w:cstheme="majorHAnsi"/>
          <w:b/>
          <w:sz w:val="36"/>
          <w:szCs w:val="36"/>
          <w:lang w:val="en-GB"/>
        </w:rPr>
      </w:pPr>
      <w:r w:rsidRPr="008313BC">
        <w:rPr>
          <w:rFonts w:ascii="Bookman Old Style" w:hAnsi="Bookman Old Style" w:cstheme="majorHAnsi"/>
          <w:b/>
          <w:sz w:val="36"/>
          <w:szCs w:val="36"/>
          <w:lang w:val="en-GB"/>
        </w:rPr>
        <w:t>Output:</w:t>
      </w:r>
    </w:p>
    <w:p w:rsidR="00785029" w:rsidRDefault="00785029" w:rsidP="00207960">
      <w:pPr>
        <w:rPr>
          <w:rFonts w:ascii="Bookman Old Style" w:hAnsi="Bookman Old Style" w:cstheme="majorHAnsi"/>
          <w:b/>
          <w:sz w:val="36"/>
          <w:szCs w:val="36"/>
          <w:lang w:val="en-GB"/>
        </w:rPr>
      </w:pPr>
    </w:p>
    <w:p w:rsidR="00785029" w:rsidRPr="00785029" w:rsidRDefault="00785029" w:rsidP="0078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785029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>E</w:t>
      </w:r>
    </w:p>
    <w:p w:rsidR="00785029" w:rsidRPr="00785029" w:rsidRDefault="00785029" w:rsidP="0078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785029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>L</w:t>
      </w:r>
    </w:p>
    <w:p w:rsidR="00785029" w:rsidRPr="00785029" w:rsidRDefault="00785029" w:rsidP="0078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785029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>B</w:t>
      </w:r>
    </w:p>
    <w:p w:rsidR="00785029" w:rsidRPr="00785029" w:rsidRDefault="00785029" w:rsidP="0078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785029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>A</w:t>
      </w:r>
    </w:p>
    <w:p w:rsidR="00785029" w:rsidRPr="00785029" w:rsidRDefault="00785029" w:rsidP="0078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</w:pPr>
      <w:r w:rsidRPr="00785029">
        <w:rPr>
          <w:rFonts w:asciiTheme="majorHAnsi" w:eastAsia="Times New Roman" w:hAnsiTheme="majorHAnsi" w:cstheme="majorHAnsi"/>
          <w:b/>
          <w:sz w:val="36"/>
          <w:szCs w:val="36"/>
          <w:lang w:val="en-IN" w:eastAsia="en-IN"/>
        </w:rPr>
        <w:t>T</w:t>
      </w:r>
      <w:bookmarkStart w:id="0" w:name="_GoBack"/>
      <w:bookmarkEnd w:id="0"/>
    </w:p>
    <w:p w:rsidR="00785029" w:rsidRPr="00785029" w:rsidRDefault="00785029" w:rsidP="00207960">
      <w:pPr>
        <w:rPr>
          <w:rFonts w:asciiTheme="majorHAnsi" w:hAnsiTheme="majorHAnsi" w:cstheme="majorHAnsi"/>
          <w:b/>
          <w:sz w:val="36"/>
          <w:szCs w:val="36"/>
          <w:lang w:val="en-GB"/>
        </w:rPr>
      </w:pPr>
    </w:p>
    <w:sectPr w:rsidR="00785029" w:rsidRPr="00785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4DD"/>
    <w:rsid w:val="000C660D"/>
    <w:rsid w:val="000E54DD"/>
    <w:rsid w:val="00207960"/>
    <w:rsid w:val="003B46CA"/>
    <w:rsid w:val="00645252"/>
    <w:rsid w:val="006D3D74"/>
    <w:rsid w:val="00785029"/>
    <w:rsid w:val="008313BC"/>
    <w:rsid w:val="0083569A"/>
    <w:rsid w:val="00A00081"/>
    <w:rsid w:val="00A9204E"/>
    <w:rsid w:val="00BE38AC"/>
    <w:rsid w:val="00DB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5BA0"/>
  <w15:chartTrackingRefBased/>
  <w15:docId w15:val="{6CE63E2C-FD4C-446E-B80D-9E768DA7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5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120</TotalTime>
  <Pages>6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2026-10-29T10:31:00Z</dcterms:created>
  <dcterms:modified xsi:type="dcterms:W3CDTF">2026-10-30T10:24:00Z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